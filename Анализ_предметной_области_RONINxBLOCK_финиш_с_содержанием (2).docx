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jc w:val="center"/>
        <w:rPr>
          <w:b/>
          <w:lang w:val="ru-RU"/>
        </w:rPr>
      </w:pPr>
      <w:r w:rsidRPr="00150543">
        <w:rPr>
          <w:b/>
          <w:lang w:val="ru-RU"/>
        </w:rPr>
        <w:t>АНАЛИЗ ПРЕДМЕТНОЙ ОБЛАСТИ</w:t>
      </w:r>
    </w:p>
    <w:p w:rsidR="00D851AA" w:rsidRPr="00150543" w:rsidRDefault="00150543">
      <w:pPr>
        <w:jc w:val="center"/>
        <w:rPr>
          <w:lang w:val="ru-RU"/>
        </w:rPr>
      </w:pPr>
      <w:r>
        <w:rPr>
          <w:b/>
          <w:lang w:val="ru-RU"/>
        </w:rPr>
        <w:t>Интернет-Магазин брендовых кроссовок</w:t>
      </w:r>
      <w:r w:rsidR="00D851AA" w:rsidRPr="00150543">
        <w:rPr>
          <w:b/>
          <w:lang w:val="ru-RU"/>
        </w:rPr>
        <w:t xml:space="preserve"> </w:t>
      </w:r>
      <w:r w:rsidR="00D851AA">
        <w:rPr>
          <w:b/>
        </w:rPr>
        <w:t>RONINxBLOCK</w:t>
      </w: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rPr>
          <w:lang w:val="ru-RU"/>
        </w:rPr>
      </w:pPr>
    </w:p>
    <w:p w:rsidR="00D851AA" w:rsidRPr="00150543" w:rsidRDefault="00D851AA">
      <w:pPr>
        <w:jc w:val="center"/>
        <w:rPr>
          <w:b/>
          <w:lang w:val="ru-RU"/>
        </w:rPr>
      </w:pPr>
      <w:r w:rsidRPr="00150543">
        <w:rPr>
          <w:lang w:val="ru-RU"/>
        </w:rPr>
        <w:t>Торжок 2026</w:t>
      </w:r>
    </w:p>
    <w:p w:rsidR="00536063" w:rsidRPr="0098143F" w:rsidRDefault="001249C8">
      <w:pPr>
        <w:pageBreakBefore/>
        <w:spacing w:after="360"/>
        <w:jc w:val="center"/>
        <w:rPr>
          <w:lang w:val="ru-RU"/>
        </w:rPr>
      </w:pPr>
      <w:r w:rsidRPr="0098143F">
        <w:rPr>
          <w:b/>
          <w:sz w:val="32"/>
          <w:lang w:val="ru-RU"/>
        </w:rPr>
        <w:lastRenderedPageBreak/>
        <w:t>СОДЕРЖАНИЕ</w:t>
      </w:r>
    </w:p>
    <w:p w:rsidR="00536063" w:rsidRPr="0098143F" w:rsidRDefault="001249C8">
      <w:pPr>
        <w:tabs>
          <w:tab w:val="right" w:leader="dot" w:pos="8856"/>
        </w:tabs>
        <w:spacing w:after="120"/>
        <w:rPr>
          <w:lang w:val="ru-RU"/>
        </w:rPr>
      </w:pPr>
      <w:r w:rsidRPr="0098143F">
        <w:rPr>
          <w:lang w:val="ru-RU"/>
        </w:rPr>
        <w:t>Введение</w:t>
      </w:r>
      <w:r w:rsidRPr="0098143F">
        <w:rPr>
          <w:lang w:val="ru-RU"/>
        </w:rPr>
        <w:tab/>
        <w:t>3</w:t>
      </w:r>
    </w:p>
    <w:p w:rsidR="00536063" w:rsidRPr="0098143F" w:rsidRDefault="001249C8">
      <w:pPr>
        <w:tabs>
          <w:tab w:val="right" w:leader="dot" w:pos="8856"/>
        </w:tabs>
        <w:spacing w:after="120"/>
        <w:rPr>
          <w:lang w:val="ru-RU"/>
        </w:rPr>
      </w:pPr>
      <w:r w:rsidRPr="0098143F">
        <w:rPr>
          <w:lang w:val="ru-RU"/>
        </w:rPr>
        <w:t>1 Характеристика предметной области</w:t>
      </w:r>
      <w:r w:rsidRPr="0098143F">
        <w:rPr>
          <w:lang w:val="ru-RU"/>
        </w:rPr>
        <w:tab/>
        <w:t>3</w:t>
      </w:r>
    </w:p>
    <w:p w:rsidR="00587408" w:rsidRPr="00587408" w:rsidRDefault="00587408" w:rsidP="00587408">
      <w:pPr>
        <w:tabs>
          <w:tab w:val="right" w:leader="dot" w:pos="8856"/>
        </w:tabs>
        <w:spacing w:after="120"/>
        <w:rPr>
          <w:lang w:val="ru-RU"/>
        </w:rPr>
      </w:pPr>
      <w:r>
        <w:rPr>
          <w:lang w:val="ru-RU"/>
        </w:rPr>
        <w:t>2 Юридическая информация</w:t>
      </w:r>
      <w:r>
        <w:rPr>
          <w:lang w:val="ru-RU"/>
        </w:rPr>
        <w:tab/>
        <w:t>3</w:t>
      </w:r>
    </w:p>
    <w:p w:rsidR="00587408" w:rsidRPr="00587408" w:rsidRDefault="00587408" w:rsidP="00587408">
      <w:pPr>
        <w:tabs>
          <w:tab w:val="right" w:leader="dot" w:pos="8856"/>
        </w:tabs>
        <w:spacing w:after="120"/>
        <w:rPr>
          <w:lang w:val="ru-RU"/>
        </w:rPr>
      </w:pPr>
      <w:r w:rsidRPr="00587408">
        <w:rPr>
          <w:rFonts w:cs="Times New Roman"/>
          <w:szCs w:val="28"/>
          <w:lang w:val="ru-RU"/>
        </w:rPr>
        <w:t>1 Характеристика предметной области</w:t>
      </w:r>
      <w:r>
        <w:rPr>
          <w:lang w:val="ru-RU"/>
        </w:rPr>
        <w:tab/>
        <w:t>3</w:t>
      </w:r>
    </w:p>
    <w:p w:rsidR="00536063" w:rsidRPr="0098143F" w:rsidRDefault="001249C8">
      <w:pPr>
        <w:tabs>
          <w:tab w:val="right" w:leader="dot" w:pos="8856"/>
        </w:tabs>
        <w:spacing w:after="120"/>
        <w:rPr>
          <w:lang w:val="ru-RU"/>
        </w:rPr>
      </w:pPr>
      <w:r w:rsidRPr="0098143F">
        <w:rPr>
          <w:lang w:val="ru-RU"/>
        </w:rPr>
        <w:t xml:space="preserve">2 </w:t>
      </w:r>
      <w:r w:rsidR="00B80A68">
        <w:rPr>
          <w:lang w:val="ru-RU"/>
        </w:rPr>
        <w:t>Проблемы</w:t>
      </w:r>
      <w:r w:rsidRPr="0098143F">
        <w:rPr>
          <w:lang w:val="ru-RU"/>
        </w:rPr>
        <w:tab/>
        <w:t>3</w:t>
      </w:r>
    </w:p>
    <w:p w:rsidR="00536063" w:rsidRPr="0098143F" w:rsidRDefault="00587408">
      <w:pPr>
        <w:tabs>
          <w:tab w:val="right" w:leader="dot" w:pos="8856"/>
        </w:tabs>
        <w:spacing w:after="120"/>
        <w:rPr>
          <w:lang w:val="ru-RU"/>
        </w:rPr>
      </w:pPr>
      <w:r>
        <w:rPr>
          <w:lang w:val="ru-RU"/>
        </w:rPr>
        <w:t>2.1 Текущий путь покупателя</w:t>
      </w:r>
      <w:r>
        <w:rPr>
          <w:lang w:val="ru-RU"/>
        </w:rPr>
        <w:tab/>
        <w:t>4</w:t>
      </w:r>
    </w:p>
    <w:p w:rsidR="00536063" w:rsidRPr="0098143F" w:rsidRDefault="00587408">
      <w:pPr>
        <w:tabs>
          <w:tab w:val="right" w:leader="dot" w:pos="8856"/>
        </w:tabs>
        <w:spacing w:after="120"/>
        <w:rPr>
          <w:lang w:val="ru-RU"/>
        </w:rPr>
      </w:pPr>
      <w:r w:rsidRPr="00587408">
        <w:rPr>
          <w:rFonts w:cs="Times New Roman"/>
          <w:szCs w:val="28"/>
          <w:lang w:val="ru-RU"/>
        </w:rPr>
        <w:t>2.2 Какие проблемы устраняет сайт</w:t>
      </w:r>
      <w:r>
        <w:rPr>
          <w:lang w:val="ru-RU"/>
        </w:rPr>
        <w:tab/>
        <w:t>5</w:t>
      </w:r>
    </w:p>
    <w:p w:rsidR="00536063" w:rsidRPr="0098143F" w:rsidRDefault="00587408">
      <w:pPr>
        <w:tabs>
          <w:tab w:val="right" w:leader="dot" w:pos="8856"/>
        </w:tabs>
        <w:spacing w:after="120"/>
        <w:rPr>
          <w:lang w:val="ru-RU"/>
        </w:rPr>
      </w:pPr>
      <w:r>
        <w:rPr>
          <w:lang w:val="ru-RU"/>
        </w:rPr>
        <w:t>2.3 Ожидаемое значение сайта для магазина</w:t>
      </w:r>
      <w:r>
        <w:rPr>
          <w:lang w:val="ru-RU"/>
        </w:rPr>
        <w:tab/>
        <w:t>5</w:t>
      </w:r>
    </w:p>
    <w:p w:rsidR="00536063" w:rsidRPr="0098143F" w:rsidRDefault="00587408">
      <w:pPr>
        <w:tabs>
          <w:tab w:val="right" w:leader="dot" w:pos="8856"/>
        </w:tabs>
        <w:spacing w:after="120"/>
        <w:rPr>
          <w:lang w:val="ru-RU"/>
        </w:rPr>
      </w:pPr>
      <w:r>
        <w:rPr>
          <w:lang w:val="ru-RU"/>
        </w:rPr>
        <w:t>2.4 Результаты разработки сайта</w:t>
      </w:r>
      <w:r>
        <w:rPr>
          <w:lang w:val="ru-RU"/>
        </w:rPr>
        <w:tab/>
        <w:t>5</w:t>
      </w:r>
    </w:p>
    <w:p w:rsidR="00536063" w:rsidRPr="00587408" w:rsidRDefault="001249C8">
      <w:pPr>
        <w:tabs>
          <w:tab w:val="right" w:leader="dot" w:pos="8856"/>
        </w:tabs>
        <w:spacing w:after="120"/>
        <w:rPr>
          <w:lang w:val="ru-RU"/>
        </w:rPr>
      </w:pPr>
      <w:r w:rsidRPr="00587408">
        <w:rPr>
          <w:lang w:val="ru-RU"/>
        </w:rPr>
        <w:t>Заключение</w:t>
      </w:r>
      <w:r w:rsidRPr="00587408">
        <w:rPr>
          <w:lang w:val="ru-RU"/>
        </w:rPr>
        <w:tab/>
      </w:r>
      <w:r w:rsidR="00587408">
        <w:rPr>
          <w:lang w:val="ru-RU"/>
        </w:rPr>
        <w:t>6</w:t>
      </w:r>
    </w:p>
    <w:p w:rsidR="00D851AA" w:rsidRPr="00A01C55" w:rsidRDefault="00150543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b/>
          <w:lang w:val="ru-RU"/>
        </w:rPr>
        <w:br w:type="page"/>
      </w:r>
      <w:r w:rsidR="00D851AA" w:rsidRPr="00A01C55">
        <w:rPr>
          <w:rFonts w:cs="Times New Roman"/>
          <w:b/>
          <w:szCs w:val="28"/>
          <w:lang w:val="ru-RU"/>
        </w:rPr>
        <w:lastRenderedPageBreak/>
        <w:t xml:space="preserve">Введение </w:t>
      </w:r>
    </w:p>
    <w:p w:rsidR="00D851AA" w:rsidRPr="0098143F" w:rsidRDefault="00D851AA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 xml:space="preserve">Объектом анализа является магазин брендовых кроссовок </w:t>
      </w:r>
      <w:r w:rsidRPr="00A01C55">
        <w:rPr>
          <w:rFonts w:cs="Times New Roman"/>
          <w:szCs w:val="28"/>
        </w:rPr>
        <w:t>RONINxBLOCK</w:t>
      </w:r>
      <w:r w:rsidRPr="00A01C55">
        <w:rPr>
          <w:rFonts w:cs="Times New Roman"/>
          <w:szCs w:val="28"/>
          <w:lang w:val="ru-RU"/>
        </w:rPr>
        <w:t>, работающий в Новороссийске. Магазин специализируется на продаже</w:t>
      </w:r>
      <w:r w:rsidR="00150543" w:rsidRPr="00A01C55">
        <w:rPr>
          <w:rFonts w:cs="Times New Roman"/>
          <w:szCs w:val="28"/>
          <w:lang w:val="ru-RU"/>
        </w:rPr>
        <w:t xml:space="preserve"> брендовых</w:t>
      </w:r>
      <w:r w:rsidRPr="00A01C55">
        <w:rPr>
          <w:rFonts w:cs="Times New Roman"/>
          <w:szCs w:val="28"/>
          <w:lang w:val="ru-RU"/>
        </w:rPr>
        <w:t xml:space="preserve"> кроссовок. Покупатели узнают об ассортименте через социальные сети, сообщения и личное посещение торговой точки. На данный момент у магазина нет самостоятельного сайта с каталого</w:t>
      </w:r>
      <w:r w:rsidR="00150543" w:rsidRPr="00A01C55">
        <w:rPr>
          <w:rFonts w:cs="Times New Roman"/>
          <w:szCs w:val="28"/>
          <w:lang w:val="ru-RU"/>
        </w:rPr>
        <w:t>м и возможностью оформить заказ.</w:t>
      </w:r>
      <w:r w:rsidRPr="00A01C55">
        <w:rPr>
          <w:rFonts w:cs="Times New Roman"/>
          <w:szCs w:val="28"/>
          <w:lang w:val="ru-RU"/>
        </w:rPr>
        <w:t xml:space="preserve"> Цель работы - проанализировать предметную область розничной продажи кроссовок и обосновать необходимость разработки отдельного сайта для уже существующего магазина </w:t>
      </w:r>
      <w:r w:rsidRPr="00A01C55">
        <w:rPr>
          <w:rFonts w:cs="Times New Roman"/>
          <w:szCs w:val="28"/>
        </w:rPr>
        <w:t>RONINxBLOCK</w:t>
      </w:r>
      <w:r w:rsidRPr="00A01C55">
        <w:rPr>
          <w:rFonts w:cs="Times New Roman"/>
          <w:szCs w:val="28"/>
          <w:lang w:val="ru-RU"/>
        </w:rPr>
        <w:t xml:space="preserve">. </w:t>
      </w:r>
    </w:p>
    <w:p w:rsidR="00823E7F" w:rsidRDefault="0098143F" w:rsidP="0098143F">
      <w:pPr>
        <w:spacing w:after="0" w:line="360" w:lineRule="auto"/>
        <w:jc w:val="both"/>
        <w:rPr>
          <w:rFonts w:cs="Times New Roman"/>
          <w:b/>
          <w:szCs w:val="28"/>
          <w:lang w:val="ru-RU"/>
        </w:rPr>
      </w:pPr>
      <w:r w:rsidRPr="00823E7F">
        <w:rPr>
          <w:rFonts w:cs="Times New Roman"/>
          <w:b/>
          <w:szCs w:val="28"/>
          <w:lang w:val="ru-RU"/>
        </w:rPr>
        <w:tab/>
      </w:r>
    </w:p>
    <w:p w:rsidR="0098143F" w:rsidRPr="00823E7F" w:rsidRDefault="0098143F" w:rsidP="00823E7F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823E7F">
        <w:rPr>
          <w:rFonts w:cs="Times New Roman"/>
          <w:b/>
          <w:szCs w:val="28"/>
          <w:lang w:val="ru-RU"/>
        </w:rPr>
        <w:t>Юридическая информация:</w:t>
      </w:r>
    </w:p>
    <w:p w:rsidR="0098143F" w:rsidRPr="0098143F" w:rsidRDefault="0098143F" w:rsidP="0098143F">
      <w:pPr>
        <w:shd w:val="clear" w:color="auto" w:fill="FFFFFF"/>
        <w:suppressAutoHyphens w:val="0"/>
        <w:spacing w:after="0" w:line="360" w:lineRule="auto"/>
        <w:rPr>
          <w:rFonts w:cs="Times New Roman"/>
          <w:color w:val="000000" w:themeColor="text1"/>
          <w:szCs w:val="28"/>
          <w:lang w:val="ru-RU" w:eastAsia="ru-RU"/>
        </w:rPr>
      </w:pPr>
      <w:r w:rsidRPr="0098143F">
        <w:rPr>
          <w:rFonts w:cs="Times New Roman"/>
          <w:bCs/>
          <w:color w:val="000000" w:themeColor="text1"/>
          <w:szCs w:val="28"/>
          <w:lang w:val="ru-RU" w:eastAsia="ru-RU"/>
        </w:rPr>
        <w:t>Находится в:</w:t>
      </w:r>
      <w:r w:rsidRPr="0098143F">
        <w:rPr>
          <w:rFonts w:cs="Times New Roman"/>
          <w:color w:val="000000" w:themeColor="text1"/>
          <w:szCs w:val="28"/>
          <w:lang w:val="ru-RU" w:eastAsia="ru-RU"/>
        </w:rPr>
        <w:t> </w:t>
      </w:r>
      <w:hyperlink r:id="rId7" w:history="1">
        <w:r w:rsidRPr="0098143F">
          <w:rPr>
            <w:rFonts w:cs="Times New Roman"/>
            <w:color w:val="000000" w:themeColor="text1"/>
            <w:szCs w:val="28"/>
            <w:lang w:val="ru-RU" w:eastAsia="ru-RU"/>
          </w:rPr>
          <w:t>Парк имени М. В. Фрунзе</w:t>
        </w:r>
      </w:hyperlink>
    </w:p>
    <w:p w:rsidR="0098143F" w:rsidRPr="0098143F" w:rsidRDefault="00123869" w:rsidP="0098143F">
      <w:pPr>
        <w:shd w:val="clear" w:color="auto" w:fill="FFFFFF"/>
        <w:suppressAutoHyphens w:val="0"/>
        <w:spacing w:after="0" w:line="360" w:lineRule="auto"/>
        <w:rPr>
          <w:rFonts w:cs="Times New Roman"/>
          <w:color w:val="000000" w:themeColor="text1"/>
          <w:szCs w:val="28"/>
          <w:lang w:val="ru-RU" w:eastAsia="ru-RU"/>
        </w:rPr>
      </w:pPr>
      <w:hyperlink r:id="rId8" w:history="1">
        <w:r w:rsidR="0098143F" w:rsidRPr="0098143F">
          <w:rPr>
            <w:rFonts w:cs="Times New Roman"/>
            <w:bCs/>
            <w:color w:val="000000" w:themeColor="text1"/>
            <w:szCs w:val="28"/>
            <w:lang w:val="ru-RU" w:eastAsia="ru-RU"/>
          </w:rPr>
          <w:t>Адрес</w:t>
        </w:r>
      </w:hyperlink>
      <w:r w:rsidR="0098143F" w:rsidRPr="0098143F">
        <w:rPr>
          <w:rFonts w:cs="Times New Roman"/>
          <w:bCs/>
          <w:color w:val="000000" w:themeColor="text1"/>
          <w:szCs w:val="28"/>
          <w:lang w:val="ru-RU" w:eastAsia="ru-RU"/>
        </w:rPr>
        <w:t>: </w:t>
      </w:r>
      <w:r w:rsidR="0098143F" w:rsidRPr="0098143F">
        <w:rPr>
          <w:rFonts w:cs="Times New Roman"/>
          <w:color w:val="000000" w:themeColor="text1"/>
          <w:szCs w:val="28"/>
          <w:lang w:val="ru-RU" w:eastAsia="ru-RU"/>
        </w:rPr>
        <w:t>ул. Толстого, 2/4, Новороссийск, Краснодарский край, 353900</w:t>
      </w:r>
    </w:p>
    <w:p w:rsidR="0098143F" w:rsidRDefault="00123869" w:rsidP="0098143F">
      <w:pPr>
        <w:shd w:val="clear" w:color="auto" w:fill="FFFFFF"/>
        <w:suppressAutoHyphens w:val="0"/>
        <w:spacing w:after="0" w:line="360" w:lineRule="auto"/>
        <w:rPr>
          <w:rFonts w:cs="Times New Roman"/>
          <w:color w:val="000000" w:themeColor="text1"/>
          <w:szCs w:val="28"/>
          <w:lang w:val="ru-RU" w:eastAsia="ru-RU"/>
        </w:rPr>
      </w:pPr>
      <w:hyperlink r:id="rId9" w:history="1">
        <w:r w:rsidR="0098143F" w:rsidRPr="0098143F">
          <w:rPr>
            <w:rFonts w:cs="Times New Roman"/>
            <w:bCs/>
            <w:color w:val="000000" w:themeColor="text1"/>
            <w:szCs w:val="28"/>
            <w:lang w:val="ru-RU" w:eastAsia="ru-RU"/>
          </w:rPr>
          <w:t>Телефон</w:t>
        </w:r>
      </w:hyperlink>
      <w:r w:rsidR="0098143F" w:rsidRPr="0098143F">
        <w:rPr>
          <w:rFonts w:cs="Times New Roman"/>
          <w:bCs/>
          <w:color w:val="000000" w:themeColor="text1"/>
          <w:szCs w:val="28"/>
          <w:lang w:val="ru-RU" w:eastAsia="ru-RU"/>
        </w:rPr>
        <w:t>: </w:t>
      </w:r>
      <w:hyperlink r:id="rId10" w:history="1">
        <w:r w:rsidR="0098143F" w:rsidRPr="0098143F">
          <w:rPr>
            <w:rFonts w:cs="Times New Roman"/>
            <w:color w:val="000000" w:themeColor="text1"/>
            <w:szCs w:val="28"/>
            <w:lang w:val="ru-RU" w:eastAsia="ru-RU"/>
          </w:rPr>
          <w:t>8 (918) 056-63-59</w:t>
        </w:r>
      </w:hyperlink>
    </w:p>
    <w:p w:rsidR="0098143F" w:rsidRPr="0098143F" w:rsidRDefault="0098143F" w:rsidP="0098143F">
      <w:pPr>
        <w:shd w:val="clear" w:color="auto" w:fill="FFFFFF"/>
        <w:suppressAutoHyphens w:val="0"/>
        <w:spacing w:after="0" w:line="360" w:lineRule="auto"/>
        <w:rPr>
          <w:rFonts w:cs="Times New Roman"/>
          <w:color w:val="000000" w:themeColor="text1"/>
          <w:szCs w:val="28"/>
          <w:lang w:val="ru-RU" w:eastAsia="ru-RU"/>
        </w:rPr>
      </w:pPr>
      <w:r>
        <w:rPr>
          <w:rFonts w:cs="Times New Roman"/>
          <w:color w:val="000000" w:themeColor="text1"/>
          <w:szCs w:val="28"/>
          <w:lang w:val="ru-RU" w:eastAsia="ru-RU"/>
        </w:rPr>
        <w:t>Ответственное лицо: Тоскаев Роман Андреевич</w:t>
      </w:r>
    </w:p>
    <w:p w:rsidR="0098143F" w:rsidRPr="0098143F" w:rsidRDefault="0098143F" w:rsidP="0098143F">
      <w:pPr>
        <w:shd w:val="clear" w:color="auto" w:fill="FFFFFF"/>
        <w:suppressAutoHyphens w:val="0"/>
        <w:spacing w:after="63" w:line="238" w:lineRule="atLeast"/>
        <w:rPr>
          <w:rFonts w:cs="Times New Roman"/>
          <w:color w:val="000000" w:themeColor="text1"/>
          <w:szCs w:val="28"/>
          <w:lang w:val="ru-RU" w:eastAsia="ru-RU"/>
        </w:rPr>
      </w:pPr>
      <w:r w:rsidRPr="0098143F">
        <w:rPr>
          <w:rFonts w:cs="Times New Roman"/>
          <w:color w:val="000000" w:themeColor="text1"/>
          <w:szCs w:val="28"/>
          <w:lang w:val="ru-RU" w:eastAsia="ru-RU"/>
        </w:rPr>
        <w:t xml:space="preserve">ИНН/КПП </w:t>
      </w:r>
      <w:r w:rsidR="00067E3E">
        <w:rPr>
          <w:rFonts w:cs="Times New Roman"/>
          <w:color w:val="000000" w:themeColor="text1"/>
          <w:szCs w:val="28"/>
          <w:lang w:val="ru-RU" w:eastAsia="ru-RU"/>
        </w:rPr>
        <w:t>770986952</w:t>
      </w:r>
      <w:r w:rsidRPr="0098143F">
        <w:rPr>
          <w:rFonts w:cs="Times New Roman"/>
          <w:color w:val="000000" w:themeColor="text1"/>
          <w:szCs w:val="28"/>
          <w:lang w:val="ru-RU" w:eastAsia="ru-RU"/>
        </w:rPr>
        <w:t>9/</w:t>
      </w:r>
      <w:r w:rsidR="00067E3E">
        <w:rPr>
          <w:rFonts w:cs="Times New Roman"/>
          <w:color w:val="000000" w:themeColor="text1"/>
          <w:szCs w:val="28"/>
          <w:lang w:val="ru-RU" w:eastAsia="ru-RU"/>
        </w:rPr>
        <w:t>772034</w:t>
      </w:r>
      <w:r w:rsidRPr="0098143F">
        <w:rPr>
          <w:rFonts w:cs="Times New Roman"/>
          <w:color w:val="000000" w:themeColor="text1"/>
          <w:szCs w:val="28"/>
          <w:lang w:val="ru-RU" w:eastAsia="ru-RU"/>
        </w:rPr>
        <w:t>001</w:t>
      </w:r>
    </w:p>
    <w:p w:rsidR="0098143F" w:rsidRPr="00587408" w:rsidRDefault="0098143F" w:rsidP="0098143F">
      <w:pPr>
        <w:spacing w:after="0" w:line="360" w:lineRule="auto"/>
        <w:jc w:val="both"/>
        <w:rPr>
          <w:rFonts w:cs="Times New Roman"/>
          <w:b/>
          <w:szCs w:val="28"/>
          <w:lang w:val="ru-RU"/>
        </w:rPr>
      </w:pPr>
    </w:p>
    <w:p w:rsidR="00D851AA" w:rsidRPr="00A01C55" w:rsidRDefault="00D851AA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b/>
          <w:szCs w:val="28"/>
          <w:lang w:val="ru-RU"/>
        </w:rPr>
        <w:t>1 Характеристика предметной области</w:t>
      </w:r>
    </w:p>
    <w:p w:rsidR="00462980" w:rsidRDefault="00D851AA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</w:rPr>
        <w:t>RONINxBLOCK</w:t>
      </w:r>
      <w:r w:rsidRPr="00A01C55">
        <w:rPr>
          <w:rFonts w:cs="Times New Roman"/>
          <w:szCs w:val="28"/>
          <w:lang w:val="ru-RU"/>
        </w:rPr>
        <w:t xml:space="preserve"> является действующим розничным магазином. Его основная аудитория - покупатели, которые выбирают брендовые кроссовки по модели, размеру, цвету, цене и состоянию. </w:t>
      </w:r>
    </w:p>
    <w:p w:rsidR="00550615" w:rsidRPr="00A14451" w:rsidRDefault="00550615" w:rsidP="0055061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Основу целевой аудитории составляют молодые люди в возрасте от 16 до 30 л</w:t>
      </w:r>
      <w:r w:rsidR="00A14451">
        <w:rPr>
          <w:rFonts w:cs="Times New Roman"/>
          <w:szCs w:val="28"/>
          <w:lang w:val="ru-RU"/>
        </w:rPr>
        <w:t>ет: старшеклассники и студенты</w:t>
      </w:r>
      <w:r w:rsidR="00A14451" w:rsidRPr="00A14451">
        <w:rPr>
          <w:rFonts w:cs="Times New Roman"/>
          <w:szCs w:val="28"/>
          <w:lang w:val="ru-RU"/>
        </w:rPr>
        <w:t>.</w:t>
      </w:r>
    </w:p>
    <w:p w:rsidR="00823E7F" w:rsidRDefault="00823E7F" w:rsidP="00A01C55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:rsidR="00067E3E" w:rsidRDefault="00D851AA" w:rsidP="00A01C55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A01C55">
        <w:rPr>
          <w:rFonts w:cs="Times New Roman"/>
          <w:b/>
          <w:szCs w:val="28"/>
          <w:lang w:val="ru-RU"/>
        </w:rPr>
        <w:t xml:space="preserve">2 </w:t>
      </w:r>
      <w:r w:rsidR="00067E3E">
        <w:rPr>
          <w:rFonts w:cs="Times New Roman"/>
          <w:b/>
          <w:szCs w:val="28"/>
          <w:lang w:val="ru-RU"/>
        </w:rPr>
        <w:t>Проблемы</w:t>
      </w:r>
    </w:p>
    <w:p w:rsidR="00067E3E" w:rsidRDefault="00067E3E" w:rsidP="00067E3E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Основными проблемами сайта являются:</w:t>
      </w:r>
    </w:p>
    <w:p w:rsidR="00587408" w:rsidRDefault="00067E3E" w:rsidP="0058740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87408">
        <w:rPr>
          <w:rFonts w:cs="Times New Roman"/>
          <w:szCs w:val="28"/>
          <w:lang w:val="ru-RU"/>
        </w:rPr>
        <w:t>Финансовые – из-за отсутствия сайта, магазин продает свою продукцию через ВК, стандартная комиссия платформы берт 3%, что от кроссовок за 18000 равняется</w:t>
      </w:r>
      <w:r w:rsidR="00823E7F">
        <w:rPr>
          <w:rFonts w:cs="Times New Roman"/>
          <w:szCs w:val="28"/>
          <w:lang w:val="ru-RU"/>
        </w:rPr>
        <w:t xml:space="preserve"> 540 рублей,</w:t>
      </w:r>
      <w:r w:rsidR="00587408">
        <w:rPr>
          <w:rFonts w:cs="Times New Roman"/>
          <w:szCs w:val="28"/>
          <w:lang w:val="ru-RU"/>
        </w:rPr>
        <w:t xml:space="preserve"> помимо площадки, почтовый </w:t>
      </w:r>
      <w:r w:rsidR="00587408">
        <w:rPr>
          <w:rFonts w:cs="Times New Roman"/>
          <w:szCs w:val="28"/>
          <w:lang w:val="ru-RU"/>
        </w:rPr>
        <w:lastRenderedPageBreak/>
        <w:t>сервис тоже берет плату за посылку, а это около 300 рублей. И эт</w:t>
      </w:r>
      <w:r w:rsidR="00823E7F">
        <w:rPr>
          <w:rFonts w:cs="Times New Roman"/>
          <w:szCs w:val="28"/>
          <w:lang w:val="ru-RU"/>
        </w:rPr>
        <w:t>о только за одну пару, а при</w:t>
      </w:r>
      <w:r w:rsidR="00823E7F" w:rsidRPr="00587408">
        <w:rPr>
          <w:rFonts w:cs="Times New Roman"/>
          <w:szCs w:val="28"/>
          <w:lang w:val="ru-RU"/>
        </w:rPr>
        <w:t xml:space="preserve"> множестве продаж </w:t>
      </w:r>
      <w:r w:rsidR="00823E7F">
        <w:rPr>
          <w:rFonts w:cs="Times New Roman"/>
          <w:szCs w:val="28"/>
          <w:lang w:val="ru-RU"/>
        </w:rPr>
        <w:t>получается весьма большая сумма.</w:t>
      </w:r>
    </w:p>
    <w:p w:rsidR="002C2CE4" w:rsidRPr="00587408" w:rsidRDefault="002C2CE4" w:rsidP="002C2CE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587408">
        <w:rPr>
          <w:rFonts w:cs="Times New Roman"/>
          <w:szCs w:val="28"/>
          <w:lang w:val="ru-RU"/>
        </w:rPr>
        <w:t>Нет единого каталога: товары размещаются в разных публикациях и сообщениях. Покупатель тратит больше времени на поиск и может не увидеть подходящую пару.</w:t>
      </w:r>
    </w:p>
    <w:p w:rsidR="002C2CE4" w:rsidRPr="00A01C55" w:rsidRDefault="002C2CE4" w:rsidP="002C2CE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Нет удобного поиска: н</w:t>
      </w:r>
      <w:r w:rsidRPr="00A01C55">
        <w:rPr>
          <w:rFonts w:cs="Times New Roman"/>
          <w:szCs w:val="28"/>
          <w:lang w:val="ru-RU"/>
        </w:rPr>
        <w:t>ельзя последовательно уточнить поиск по размеру, бренду, цвету или модели. Выбор становится случайным, а интерес к покупке снижается.</w:t>
      </w:r>
    </w:p>
    <w:p w:rsidR="002C2CE4" w:rsidRPr="00A01C55" w:rsidRDefault="002C2CE4" w:rsidP="002C2CE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 xml:space="preserve">Ручные </w:t>
      </w:r>
      <w:r>
        <w:rPr>
          <w:rFonts w:cs="Times New Roman"/>
          <w:szCs w:val="28"/>
          <w:lang w:val="ru-RU"/>
        </w:rPr>
        <w:t>ответы на повторяющиеся вопросы: п</w:t>
      </w:r>
      <w:r w:rsidRPr="00A01C55">
        <w:rPr>
          <w:rFonts w:cs="Times New Roman"/>
          <w:szCs w:val="28"/>
          <w:lang w:val="ru-RU"/>
        </w:rPr>
        <w:t>родавец многократно сообщает одни и те же сведения, поэтому сотрудник тратит время на консультации, которые мог бы выполнить сайт.</w:t>
      </w:r>
    </w:p>
    <w:p w:rsidR="002C2CE4" w:rsidRPr="00A01C55" w:rsidRDefault="002C2CE4" w:rsidP="002C2CE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Неоднородно</w:t>
      </w:r>
      <w:r>
        <w:rPr>
          <w:rFonts w:cs="Times New Roman"/>
          <w:szCs w:val="28"/>
          <w:lang w:val="ru-RU"/>
        </w:rPr>
        <w:t>сть информации: ц</w:t>
      </w:r>
      <w:r w:rsidRPr="00A01C55">
        <w:rPr>
          <w:rFonts w:cs="Times New Roman"/>
          <w:szCs w:val="28"/>
          <w:lang w:val="ru-RU"/>
        </w:rPr>
        <w:t>ена, фото и описание могут находиться в разных местах. Покупателю сложнее доверять актуальности сведений и сравнивать варианты.</w:t>
      </w:r>
    </w:p>
    <w:p w:rsidR="002C2CE4" w:rsidRPr="00A01C55" w:rsidRDefault="002C2CE4" w:rsidP="002C2CE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Ограниченная доступность: и</w:t>
      </w:r>
      <w:r w:rsidRPr="00A01C55">
        <w:rPr>
          <w:rFonts w:cs="Times New Roman"/>
          <w:szCs w:val="28"/>
          <w:lang w:val="ru-RU"/>
        </w:rPr>
        <w:t>нформация и ответ продавца зависят от времени активности в сообществах. Часть потенциальных обращений теряется вне часов работы магазина.</w:t>
      </w:r>
    </w:p>
    <w:p w:rsidR="002C2CE4" w:rsidRPr="00A01C55" w:rsidRDefault="002C2CE4" w:rsidP="002C2CE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Слабая самос</w:t>
      </w:r>
      <w:r>
        <w:rPr>
          <w:rFonts w:cs="Times New Roman"/>
          <w:szCs w:val="28"/>
          <w:lang w:val="ru-RU"/>
        </w:rPr>
        <w:t>тоятельность бренда в интернете: о</w:t>
      </w:r>
      <w:r w:rsidRPr="00A01C55">
        <w:rPr>
          <w:rFonts w:cs="Times New Roman"/>
          <w:szCs w:val="28"/>
          <w:lang w:val="ru-RU"/>
        </w:rPr>
        <w:t>сновная точка контакта принадлежит социальной платформе. Магазин ограничен возможностями внешней площадки и её правилами отображения информации.</w:t>
      </w:r>
    </w:p>
    <w:p w:rsidR="009875FE" w:rsidRPr="009875FE" w:rsidRDefault="009875FE" w:rsidP="00067E3E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07176D" w:rsidRPr="00A01C55" w:rsidRDefault="00067E3E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2.1 Т</w:t>
      </w:r>
      <w:r w:rsidR="00A01C55" w:rsidRPr="00A01C55">
        <w:rPr>
          <w:rFonts w:cs="Times New Roman"/>
          <w:b/>
          <w:szCs w:val="28"/>
          <w:lang w:val="ru-RU"/>
        </w:rPr>
        <w:t>екущий путь покупателя</w:t>
      </w:r>
      <w:r w:rsidR="00A01C55">
        <w:rPr>
          <w:rFonts w:cs="Times New Roman"/>
          <w:b/>
          <w:szCs w:val="28"/>
          <w:lang w:val="ru-RU"/>
        </w:rPr>
        <w:t>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1. Поиск модели. Покупатель просматривает публикации и фотографии. При отсутствии сайта нет единого каталога, фильтрации и удобного сравнения моделей.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2. Уточнение параметров. Покупатель спрашивает в сообщениях о цене, размере и наличии. Ответ зависит от времени работы продавца, а часть вопросов повторяется.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lastRenderedPageBreak/>
        <w:t>3. Принятие решения. Покупатель сопоставляет полученные ответы и фотографии. Информация может быть разнесена по разным публикациям и сообщениям.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4. Обращение или покупка. Покупатель договаривается о визите, резерве или способе получения. При отсутствии сайта нет единой точки, где можно увидеть все условия и оставить заявку.</w:t>
      </w:r>
    </w:p>
    <w:p w:rsidR="002C2CE4" w:rsidRDefault="002C2CE4" w:rsidP="00A01C55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:rsidR="0007176D" w:rsidRPr="00A01C55" w:rsidRDefault="002C2CE4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2.2 </w:t>
      </w:r>
      <w:r w:rsidR="00A01C55" w:rsidRPr="00A01C55">
        <w:rPr>
          <w:rFonts w:cs="Times New Roman"/>
          <w:b/>
          <w:szCs w:val="28"/>
          <w:lang w:val="ru-RU"/>
        </w:rPr>
        <w:t>Какие проблемы устраняет сайт</w:t>
      </w:r>
      <w:r w:rsidR="00A01C55">
        <w:rPr>
          <w:rFonts w:cs="Times New Roman"/>
          <w:b/>
          <w:szCs w:val="28"/>
          <w:lang w:val="ru-RU"/>
        </w:rPr>
        <w:t>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1. Разрозненные публикации. Сайт собирает ассортимент в едином каталоге, поэтому товары легче находить и сравнивать.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2. Необходимость постоянной переписки. Сайт показывает основные сведения о товаре до обращения, что снижает число типовых вопросов к продавцу.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3. Неясность условий покупки. Сайт размещает понятную информацию о магазине, доставке и возврате, поэтому покупатель быстрее понимает порядок дальнейших действий.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4. Зависимость от одной площадки. Сайт создаёт самостоятельное цифровое представительство магазина; название, каталог и контакты доступны по постоянному адресу.</w:t>
      </w:r>
    </w:p>
    <w:p w:rsidR="00462980" w:rsidRDefault="00462980" w:rsidP="00A01C55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:rsidR="00D851AA" w:rsidRPr="00A01C55" w:rsidRDefault="00462980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2.3</w:t>
      </w:r>
      <w:r w:rsidR="00D851AA" w:rsidRPr="00A01C55">
        <w:rPr>
          <w:rFonts w:cs="Times New Roman"/>
          <w:b/>
          <w:szCs w:val="28"/>
          <w:lang w:val="ru-RU"/>
        </w:rPr>
        <w:t xml:space="preserve"> Ожидаемое значение сайта для существующего магазина</w:t>
      </w:r>
    </w:p>
    <w:p w:rsidR="00D851AA" w:rsidRPr="00A01C55" w:rsidRDefault="00D851AA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Сайт решает задачу доступности ассортимента и упрощает первичный выбор кроссовок. Его внедрение позволит сделать информацию о товарах более последовательной, сократить время поиска для покупателя и снизить нагрузку на сотрудников при ответах на базовые вопросы.</w:t>
      </w:r>
    </w:p>
    <w:p w:rsidR="00D851AA" w:rsidRPr="00A01C55" w:rsidRDefault="00D851AA" w:rsidP="00A01C55">
      <w:pPr>
        <w:spacing w:after="0" w:line="360" w:lineRule="auto"/>
        <w:ind w:firstLine="709"/>
        <w:jc w:val="both"/>
        <w:rPr>
          <w:rFonts w:cs="Times New Roman"/>
          <w:i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 xml:space="preserve">Для </w:t>
      </w:r>
      <w:r w:rsidRPr="00A01C55">
        <w:rPr>
          <w:rFonts w:cs="Times New Roman"/>
          <w:szCs w:val="28"/>
        </w:rPr>
        <w:t>RONINxBLOCK</w:t>
      </w:r>
      <w:r w:rsidRPr="00A01C55">
        <w:rPr>
          <w:rFonts w:cs="Times New Roman"/>
          <w:szCs w:val="28"/>
          <w:lang w:val="ru-RU"/>
        </w:rPr>
        <w:t xml:space="preserve"> сайт будет дополнительным</w:t>
      </w:r>
      <w:r w:rsidR="00150543" w:rsidRPr="00A01C55">
        <w:rPr>
          <w:rFonts w:cs="Times New Roman"/>
          <w:szCs w:val="28"/>
          <w:lang w:val="ru-RU"/>
        </w:rPr>
        <w:t xml:space="preserve"> каналом продаж и коммуникации</w:t>
      </w:r>
      <w:r w:rsidRPr="00A01C55">
        <w:rPr>
          <w:rFonts w:cs="Times New Roman"/>
          <w:szCs w:val="28"/>
          <w:lang w:val="ru-RU"/>
        </w:rPr>
        <w:t>. Он поможет привлекать покупателей, которым неудобно посещать торговую точку до предварительного ознакомления с ассортиментом, и сделает путь от интереса к обращению более понятным.</w:t>
      </w:r>
    </w:p>
    <w:p w:rsidR="00462980" w:rsidRDefault="00462980" w:rsidP="00A01C55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:rsidR="0007176D" w:rsidRPr="00A01C55" w:rsidRDefault="00462980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lastRenderedPageBreak/>
        <w:t xml:space="preserve">2.4 </w:t>
      </w:r>
      <w:r w:rsidR="00A01C55" w:rsidRPr="00A01C55">
        <w:rPr>
          <w:rFonts w:cs="Times New Roman"/>
          <w:b/>
          <w:szCs w:val="28"/>
          <w:lang w:val="ru-RU"/>
        </w:rPr>
        <w:t>Ожидаемые результаты разработки сайта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1. Удобство покупателя. Сокращается время поиска моделей и уточнения основных характеристик.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2. Качество информации. Сведения о товаре размещаются в единой понятной форме.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3. Работа сотрудников. Уменьшается число повторяющихся вопросов в переписке.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4. Привлечение аудитории. Ссылки из социальных сетей ведут к собственному каталогу магазина.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5. Доверие к магазину. Покупатель видит стабильное цифровое представительство с актуальными контактами и условиями.</w:t>
      </w:r>
    </w:p>
    <w:p w:rsidR="00823E7F" w:rsidRDefault="00823E7F" w:rsidP="00823E7F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:rsidR="00D851AA" w:rsidRPr="00A01C55" w:rsidRDefault="00D851AA" w:rsidP="00823E7F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b/>
          <w:szCs w:val="28"/>
          <w:lang w:val="ru-RU"/>
        </w:rPr>
        <w:t xml:space="preserve">Заключение </w:t>
      </w:r>
    </w:p>
    <w:p w:rsidR="00D851AA" w:rsidRPr="00A01C55" w:rsidRDefault="00D851AA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 xml:space="preserve">Проведенный анализ показывает, что для магазина </w:t>
      </w:r>
      <w:r w:rsidRPr="00A01C55">
        <w:rPr>
          <w:rFonts w:cs="Times New Roman"/>
          <w:szCs w:val="28"/>
        </w:rPr>
        <w:t>RONINxBLOCK</w:t>
      </w:r>
      <w:r w:rsidRPr="00A01C55">
        <w:rPr>
          <w:rFonts w:cs="Times New Roman"/>
          <w:szCs w:val="28"/>
          <w:lang w:val="ru-RU"/>
        </w:rPr>
        <w:t xml:space="preserve"> необходим самостоятельный сайт. Его необходимость обусловлена потребностью существующего магазина в удобном представлении ассортимента и более понятно</w:t>
      </w:r>
      <w:r w:rsidR="00150543" w:rsidRPr="00A01C55">
        <w:rPr>
          <w:rFonts w:cs="Times New Roman"/>
          <w:szCs w:val="28"/>
          <w:lang w:val="ru-RU"/>
        </w:rPr>
        <w:t>м взаимодействии с покупателями, а также привлечение новых покупателей и клиентов, расширенный охват аудитории.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Основные проблемы связаны с отсутствием структурированного каталога, зависимостью от социальных сетей и необходимостью вручную отвечать на типовые вопросы.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Сайт решает несколько практических задач: объединяет ассортимент в едином каталоге, позволяет искать и сравнивать модели, размещает актуальные фотографии, цены, размеры и условия покупки, а также направляет покупателя к понятному способу обращения.</w:t>
      </w:r>
    </w:p>
    <w:p w:rsidR="0007176D" w:rsidRPr="00A01C55" w:rsidRDefault="00A01C55" w:rsidP="00A01C55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01C55">
        <w:rPr>
          <w:rFonts w:cs="Times New Roman"/>
          <w:szCs w:val="28"/>
          <w:lang w:val="ru-RU"/>
        </w:rPr>
        <w:t>Это устраняет разрозненность публикаций и недостаток удобного поиска, сокращает время на уточнение характеристик и число повторяющихся вопросов в переписке. Покупатель получает целостное представление о товарах и магазине, может сравнить варианты и принять решение на основе актуальной информации.</w:t>
      </w:r>
    </w:p>
    <w:sectPr w:rsidR="0007176D" w:rsidRPr="00A01C55" w:rsidSect="00B80A68"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706E" w:rsidRDefault="006E706E" w:rsidP="00B80A68">
      <w:pPr>
        <w:spacing w:after="0" w:line="240" w:lineRule="auto"/>
      </w:pPr>
      <w:r>
        <w:separator/>
      </w:r>
    </w:p>
  </w:endnote>
  <w:endnote w:type="continuationSeparator" w:id="0">
    <w:p w:rsidR="006E706E" w:rsidRDefault="006E706E" w:rsidP="00B80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186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ＭＳ ゴシック">
    <w:charset w:val="01"/>
    <w:family w:val="auto"/>
    <w:pitch w:val="variable"/>
    <w:sig w:usb0="00000000" w:usb1="00000000" w:usb2="00000000" w:usb3="00000000" w:csb0="0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">
    <w:charset w:val="01"/>
    <w:family w:val="auto"/>
    <w:pitch w:val="variable"/>
    <w:sig w:usb0="00000000" w:usb1="00000000" w:usb2="00000000" w:usb3="00000000" w:csb0="00000000" w:csb1="00000000"/>
  </w:font>
  <w:font w:name="ＭＳ 明朝">
    <w:charset w:val="01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0A68" w:rsidRDefault="00123869">
    <w:pPr>
      <w:pStyle w:val="ab"/>
      <w:jc w:val="right"/>
    </w:pPr>
    <w:fldSimple w:instr=" PAGE   \* MERGEFORMAT ">
      <w:r w:rsidR="00A14451">
        <w:rPr>
          <w:noProof/>
        </w:rPr>
        <w:t>6</w:t>
      </w:r>
    </w:fldSimple>
  </w:p>
  <w:p w:rsidR="00B80A68" w:rsidRDefault="00B80A68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706E" w:rsidRDefault="006E706E" w:rsidP="00B80A68">
      <w:pPr>
        <w:spacing w:after="0" w:line="240" w:lineRule="auto"/>
      </w:pPr>
      <w:r>
        <w:separator/>
      </w:r>
    </w:p>
  </w:footnote>
  <w:footnote w:type="continuationSeparator" w:id="0">
    <w:p w:rsidR="006E706E" w:rsidRDefault="006E706E" w:rsidP="00B80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Num1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0000002"/>
    <w:multiLevelType w:val="multilevel"/>
    <w:tmpl w:val="00000002"/>
    <w:name w:val="WWNum2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3"/>
    <w:multiLevelType w:val="multilevel"/>
    <w:tmpl w:val="00000003"/>
    <w:name w:val="WWNum3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4"/>
    <w:multiLevelType w:val="multilevel"/>
    <w:tmpl w:val="00000004"/>
    <w:name w:val="WWNum5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0000005"/>
    <w:multiLevelType w:val="multilevel"/>
    <w:tmpl w:val="00000005"/>
    <w:name w:val="WWNum6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6"/>
    <w:multiLevelType w:val="multilevel"/>
    <w:tmpl w:val="00000006"/>
    <w:name w:val="WWNum7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4F7E5191"/>
    <w:multiLevelType w:val="hybridMultilevel"/>
    <w:tmpl w:val="DBD41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stylePaneFormatFilter w:val="0000"/>
  <w:doNotTrackMoves/>
  <w:defaultTabStop w:val="720"/>
  <w:defaultTableStyle w:val="a1"/>
  <w:drawingGridHorizontalSpacing w:val="140"/>
  <w:drawingGridVerticalSpacing w:val="0"/>
  <w:displayHorizontalDrawingGridEvery w:val="0"/>
  <w:displayVerticalDrawingGridEvery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50543"/>
    <w:rsid w:val="00067E3E"/>
    <w:rsid w:val="0007176D"/>
    <w:rsid w:val="00123869"/>
    <w:rsid w:val="001249C8"/>
    <w:rsid w:val="00150543"/>
    <w:rsid w:val="002C2CE4"/>
    <w:rsid w:val="002D5283"/>
    <w:rsid w:val="00462980"/>
    <w:rsid w:val="00536063"/>
    <w:rsid w:val="00550615"/>
    <w:rsid w:val="00587408"/>
    <w:rsid w:val="006E706E"/>
    <w:rsid w:val="00737AD3"/>
    <w:rsid w:val="00823E7F"/>
    <w:rsid w:val="0098143F"/>
    <w:rsid w:val="009875FE"/>
    <w:rsid w:val="00A01C55"/>
    <w:rsid w:val="00A14451"/>
    <w:rsid w:val="00AE2A5A"/>
    <w:rsid w:val="00B80A68"/>
    <w:rsid w:val="00D851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87408"/>
    <w:pPr>
      <w:suppressAutoHyphens/>
      <w:spacing w:after="200" w:line="276" w:lineRule="auto"/>
    </w:pPr>
    <w:rPr>
      <w:rFonts w:cs="font186"/>
      <w:color w:val="000000"/>
      <w:sz w:val="28"/>
      <w:szCs w:val="22"/>
      <w:lang w:val="en-US" w:eastAsia="en-US"/>
    </w:rPr>
  </w:style>
  <w:style w:type="paragraph" w:styleId="1">
    <w:name w:val="heading 1"/>
    <w:basedOn w:val="a1"/>
    <w:next w:val="a1"/>
    <w:qFormat/>
    <w:rsid w:val="0007176D"/>
    <w:pPr>
      <w:keepNext/>
      <w:keepLines/>
      <w:spacing w:before="480" w:after="0"/>
      <w:outlineLvl w:val="0"/>
    </w:pPr>
    <w:rPr>
      <w:rFonts w:ascii="Calibri" w:eastAsia="ＭＳ ゴシック" w:hAnsi="Calibri"/>
      <w:b/>
      <w:bCs/>
      <w:color w:val="365F91"/>
      <w:szCs w:val="28"/>
    </w:rPr>
  </w:style>
  <w:style w:type="paragraph" w:styleId="21">
    <w:name w:val="heading 2"/>
    <w:basedOn w:val="a1"/>
    <w:next w:val="a1"/>
    <w:qFormat/>
    <w:rsid w:val="0007176D"/>
    <w:pPr>
      <w:keepNext/>
      <w:keepLines/>
      <w:spacing w:before="200" w:after="0"/>
      <w:outlineLvl w:val="1"/>
    </w:pPr>
    <w:rPr>
      <w:rFonts w:ascii="Calibri" w:eastAsia="ＭＳ ゴシック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qFormat/>
    <w:rsid w:val="0007176D"/>
    <w:pPr>
      <w:keepNext/>
      <w:keepLines/>
      <w:spacing w:before="200" w:after="0"/>
      <w:outlineLvl w:val="2"/>
    </w:pPr>
    <w:rPr>
      <w:rFonts w:ascii="Calibri" w:eastAsia="ＭＳ ゴシック" w:hAnsi="Calibri"/>
      <w:b/>
      <w:bCs/>
      <w:color w:val="4F81BD"/>
    </w:rPr>
  </w:style>
  <w:style w:type="paragraph" w:styleId="4">
    <w:name w:val="heading 4"/>
    <w:basedOn w:val="a1"/>
    <w:next w:val="a1"/>
    <w:qFormat/>
    <w:rsid w:val="0007176D"/>
    <w:pPr>
      <w:keepNext/>
      <w:keepLines/>
      <w:spacing w:before="200" w:after="0"/>
      <w:outlineLvl w:val="3"/>
    </w:pPr>
    <w:rPr>
      <w:rFonts w:ascii="Calibri" w:eastAsia="ＭＳ ゴシック" w:hAnsi="Calibri"/>
      <w:b/>
      <w:bCs/>
      <w:i/>
      <w:iCs/>
      <w:color w:val="4F81BD"/>
    </w:rPr>
  </w:style>
  <w:style w:type="paragraph" w:styleId="5">
    <w:name w:val="heading 5"/>
    <w:basedOn w:val="a1"/>
    <w:next w:val="a1"/>
    <w:qFormat/>
    <w:rsid w:val="0007176D"/>
    <w:pPr>
      <w:keepNext/>
      <w:keepLines/>
      <w:spacing w:before="200" w:after="0"/>
      <w:outlineLvl w:val="4"/>
    </w:pPr>
    <w:rPr>
      <w:rFonts w:ascii="Calibri" w:eastAsia="ＭＳ ゴシック" w:hAnsi="Calibri"/>
      <w:color w:val="243F60"/>
    </w:rPr>
  </w:style>
  <w:style w:type="paragraph" w:styleId="6">
    <w:name w:val="heading 6"/>
    <w:basedOn w:val="a1"/>
    <w:next w:val="a1"/>
    <w:qFormat/>
    <w:rsid w:val="0007176D"/>
    <w:pPr>
      <w:keepNext/>
      <w:keepLines/>
      <w:spacing w:before="200" w:after="0"/>
      <w:outlineLvl w:val="5"/>
    </w:pPr>
    <w:rPr>
      <w:rFonts w:ascii="Calibri" w:eastAsia="ＭＳ ゴシック" w:hAnsi="Calibri"/>
      <w:i/>
      <w:iCs/>
      <w:color w:val="243F60"/>
    </w:rPr>
  </w:style>
  <w:style w:type="paragraph" w:styleId="7">
    <w:name w:val="heading 7"/>
    <w:basedOn w:val="a1"/>
    <w:next w:val="a1"/>
    <w:qFormat/>
    <w:rsid w:val="0007176D"/>
    <w:pPr>
      <w:keepNext/>
      <w:keepLines/>
      <w:spacing w:before="200" w:after="0"/>
      <w:outlineLvl w:val="6"/>
    </w:pPr>
    <w:rPr>
      <w:rFonts w:ascii="Calibri" w:eastAsia="ＭＳ ゴシック" w:hAnsi="Calibri"/>
      <w:i/>
      <w:iCs/>
      <w:color w:val="404040"/>
    </w:rPr>
  </w:style>
  <w:style w:type="paragraph" w:styleId="8">
    <w:name w:val="heading 8"/>
    <w:basedOn w:val="a1"/>
    <w:next w:val="a1"/>
    <w:qFormat/>
    <w:rsid w:val="0007176D"/>
    <w:pPr>
      <w:keepNext/>
      <w:keepLines/>
      <w:spacing w:before="200" w:after="0"/>
      <w:outlineLvl w:val="7"/>
    </w:pPr>
    <w:rPr>
      <w:rFonts w:ascii="Calibri" w:eastAsia="ＭＳ ゴシック" w:hAnsi="Calibri"/>
      <w:color w:val="4F81BD"/>
      <w:sz w:val="20"/>
      <w:szCs w:val="20"/>
    </w:rPr>
  </w:style>
  <w:style w:type="paragraph" w:styleId="9">
    <w:name w:val="heading 9"/>
    <w:basedOn w:val="a1"/>
    <w:next w:val="a1"/>
    <w:qFormat/>
    <w:rsid w:val="0007176D"/>
    <w:pPr>
      <w:keepNext/>
      <w:keepLines/>
      <w:spacing w:before="200" w:after="0"/>
      <w:outlineLvl w:val="8"/>
    </w:pPr>
    <w:rPr>
      <w:rFonts w:ascii="Calibri" w:eastAsia="ＭＳ ゴシック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erChar">
    <w:name w:val="Header Char"/>
    <w:basedOn w:val="DefaultParagraphFont1"/>
    <w:rsid w:val="0007176D"/>
  </w:style>
  <w:style w:type="character" w:customStyle="1" w:styleId="FooterChar">
    <w:name w:val="Footer Char"/>
    <w:basedOn w:val="DefaultParagraphFont1"/>
    <w:rsid w:val="0007176D"/>
  </w:style>
  <w:style w:type="character" w:customStyle="1" w:styleId="DefaultParagraphFont1">
    <w:name w:val="Default Paragraph Font1"/>
    <w:rsid w:val="0007176D"/>
  </w:style>
  <w:style w:type="character" w:customStyle="1" w:styleId="Heading1Char">
    <w:name w:val="Heading 1 Char"/>
    <w:basedOn w:val="DefaultParagraphFont1"/>
    <w:rsid w:val="0007176D"/>
    <w:rPr>
      <w:rFonts w:ascii="Calibri" w:eastAsia="ＭＳ ゴシック" w:hAnsi="Calibri" w:cs="font186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1"/>
    <w:rsid w:val="0007176D"/>
    <w:rPr>
      <w:rFonts w:ascii="Calibri" w:eastAsia="ＭＳ ゴシック" w:hAnsi="Calibri" w:cs="font186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1"/>
    <w:rsid w:val="0007176D"/>
    <w:rPr>
      <w:rFonts w:ascii="Calibri" w:eastAsia="ＭＳ ゴシック" w:hAnsi="Calibri" w:cs="font186"/>
      <w:b/>
      <w:bCs/>
      <w:color w:val="4F81BD"/>
    </w:rPr>
  </w:style>
  <w:style w:type="character" w:customStyle="1" w:styleId="TitleChar">
    <w:name w:val="Title Char"/>
    <w:basedOn w:val="DefaultParagraphFont1"/>
    <w:rsid w:val="0007176D"/>
    <w:rPr>
      <w:rFonts w:ascii="Calibri" w:eastAsia="ＭＳ ゴシック" w:hAnsi="Calibri" w:cs="font186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1"/>
    <w:rsid w:val="0007176D"/>
    <w:rPr>
      <w:rFonts w:ascii="Calibri" w:eastAsia="ＭＳ ゴシック" w:hAnsi="Calibri" w:cs="font186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1"/>
    <w:rsid w:val="0007176D"/>
  </w:style>
  <w:style w:type="character" w:customStyle="1" w:styleId="BodyText2Char">
    <w:name w:val="Body Text 2 Char"/>
    <w:basedOn w:val="DefaultParagraphFont1"/>
    <w:rsid w:val="0007176D"/>
  </w:style>
  <w:style w:type="character" w:customStyle="1" w:styleId="BodyText3Char">
    <w:name w:val="Body Text 3 Char"/>
    <w:basedOn w:val="DefaultParagraphFont1"/>
    <w:rsid w:val="0007176D"/>
    <w:rPr>
      <w:sz w:val="16"/>
      <w:szCs w:val="16"/>
    </w:rPr>
  </w:style>
  <w:style w:type="character" w:customStyle="1" w:styleId="MacroTextChar">
    <w:name w:val="Macro Text Char"/>
    <w:basedOn w:val="DefaultParagraphFont1"/>
    <w:rsid w:val="0007176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1"/>
    <w:rsid w:val="0007176D"/>
    <w:rPr>
      <w:i/>
      <w:iCs/>
      <w:color w:val="000000"/>
    </w:rPr>
  </w:style>
  <w:style w:type="character" w:customStyle="1" w:styleId="Heading4Char">
    <w:name w:val="Heading 4 Char"/>
    <w:basedOn w:val="DefaultParagraphFont1"/>
    <w:rsid w:val="0007176D"/>
    <w:rPr>
      <w:rFonts w:ascii="Calibri" w:eastAsia="ＭＳ ゴシック" w:hAnsi="Calibri" w:cs="font186"/>
      <w:b/>
      <w:bCs/>
      <w:i/>
      <w:iCs/>
      <w:color w:val="4F81BD"/>
    </w:rPr>
  </w:style>
  <w:style w:type="character" w:customStyle="1" w:styleId="Heading5Char">
    <w:name w:val="Heading 5 Char"/>
    <w:basedOn w:val="DefaultParagraphFont1"/>
    <w:rsid w:val="0007176D"/>
    <w:rPr>
      <w:rFonts w:ascii="Calibri" w:eastAsia="ＭＳ ゴシック" w:hAnsi="Calibri" w:cs="font186"/>
      <w:color w:val="243F60"/>
    </w:rPr>
  </w:style>
  <w:style w:type="character" w:customStyle="1" w:styleId="Heading6Char">
    <w:name w:val="Heading 6 Char"/>
    <w:basedOn w:val="DefaultParagraphFont1"/>
    <w:rsid w:val="0007176D"/>
    <w:rPr>
      <w:rFonts w:ascii="Calibri" w:eastAsia="ＭＳ ゴシック" w:hAnsi="Calibri" w:cs="font186"/>
      <w:i/>
      <w:iCs/>
      <w:color w:val="243F60"/>
    </w:rPr>
  </w:style>
  <w:style w:type="character" w:customStyle="1" w:styleId="Heading7Char">
    <w:name w:val="Heading 7 Char"/>
    <w:basedOn w:val="DefaultParagraphFont1"/>
    <w:rsid w:val="0007176D"/>
    <w:rPr>
      <w:rFonts w:ascii="Calibri" w:eastAsia="ＭＳ ゴシック" w:hAnsi="Calibri" w:cs="font186"/>
      <w:i/>
      <w:iCs/>
      <w:color w:val="404040"/>
    </w:rPr>
  </w:style>
  <w:style w:type="character" w:customStyle="1" w:styleId="Heading8Char">
    <w:name w:val="Heading 8 Char"/>
    <w:basedOn w:val="DefaultParagraphFont1"/>
    <w:rsid w:val="0007176D"/>
    <w:rPr>
      <w:rFonts w:ascii="Calibri" w:eastAsia="ＭＳ ゴシック" w:hAnsi="Calibri" w:cs="font186"/>
      <w:color w:val="4F81BD"/>
      <w:sz w:val="20"/>
      <w:szCs w:val="20"/>
    </w:rPr>
  </w:style>
  <w:style w:type="character" w:customStyle="1" w:styleId="Heading9Char">
    <w:name w:val="Heading 9 Char"/>
    <w:basedOn w:val="DefaultParagraphFont1"/>
    <w:rsid w:val="0007176D"/>
    <w:rPr>
      <w:rFonts w:ascii="Calibri" w:eastAsia="ＭＳ ゴシック" w:hAnsi="Calibri" w:cs="font186"/>
      <w:i/>
      <w:iCs/>
      <w:color w:val="404040"/>
      <w:sz w:val="20"/>
      <w:szCs w:val="20"/>
    </w:rPr>
  </w:style>
  <w:style w:type="character" w:styleId="a5">
    <w:name w:val="Strong"/>
    <w:basedOn w:val="DefaultParagraphFont1"/>
    <w:qFormat/>
    <w:rsid w:val="0007176D"/>
    <w:rPr>
      <w:b/>
      <w:bCs/>
    </w:rPr>
  </w:style>
  <w:style w:type="character" w:styleId="a6">
    <w:name w:val="Emphasis"/>
    <w:basedOn w:val="DefaultParagraphFont1"/>
    <w:qFormat/>
    <w:rsid w:val="0007176D"/>
    <w:rPr>
      <w:i/>
      <w:iCs/>
    </w:rPr>
  </w:style>
  <w:style w:type="character" w:customStyle="1" w:styleId="IntenseQuoteChar">
    <w:name w:val="Intense Quote Char"/>
    <w:basedOn w:val="DefaultParagraphFont1"/>
    <w:rsid w:val="0007176D"/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1"/>
    <w:rsid w:val="0007176D"/>
    <w:rPr>
      <w:i/>
      <w:iCs/>
      <w:color w:val="808080"/>
    </w:rPr>
  </w:style>
  <w:style w:type="character" w:customStyle="1" w:styleId="IntenseEmphasis1">
    <w:name w:val="Intense Emphasis1"/>
    <w:basedOn w:val="DefaultParagraphFont1"/>
    <w:rsid w:val="0007176D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1"/>
    <w:rsid w:val="0007176D"/>
    <w:rPr>
      <w:smallCaps/>
      <w:color w:val="C0504D"/>
      <w:u w:val="single"/>
    </w:rPr>
  </w:style>
  <w:style w:type="character" w:customStyle="1" w:styleId="IntenseReference1">
    <w:name w:val="Intense Reference1"/>
    <w:basedOn w:val="DefaultParagraphFont1"/>
    <w:rsid w:val="0007176D"/>
    <w:rPr>
      <w:b/>
      <w:bCs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1"/>
    <w:rsid w:val="0007176D"/>
    <w:rPr>
      <w:b/>
      <w:bCs/>
      <w:smallCaps/>
      <w:spacing w:val="5"/>
    </w:rPr>
  </w:style>
  <w:style w:type="character" w:customStyle="1" w:styleId="ListLabel1">
    <w:name w:val="ListLabel 1"/>
    <w:rsid w:val="0007176D"/>
    <w:rPr>
      <w:rFonts w:ascii="Cambria" w:hAnsi="Cambria"/>
    </w:rPr>
  </w:style>
  <w:style w:type="character" w:customStyle="1" w:styleId="ListLabel2">
    <w:name w:val="ListLabel 2"/>
    <w:rsid w:val="0007176D"/>
    <w:rPr>
      <w:rFonts w:ascii="Cambria" w:hAnsi="Cambria"/>
    </w:rPr>
  </w:style>
  <w:style w:type="character" w:customStyle="1" w:styleId="ListLabel3">
    <w:name w:val="ListLabel 3"/>
    <w:rsid w:val="0007176D"/>
    <w:rPr>
      <w:rFonts w:ascii="Cambria" w:hAnsi="Cambria"/>
    </w:rPr>
  </w:style>
  <w:style w:type="character" w:customStyle="1" w:styleId="ListLabel4">
    <w:name w:val="ListLabel 4"/>
    <w:rsid w:val="0007176D"/>
    <w:rPr>
      <w:rFonts w:ascii="Cambria" w:hAnsi="Cambria"/>
    </w:rPr>
  </w:style>
  <w:style w:type="character" w:customStyle="1" w:styleId="ListLabel5">
    <w:name w:val="ListLabel 5"/>
    <w:rsid w:val="0007176D"/>
  </w:style>
  <w:style w:type="character" w:customStyle="1" w:styleId="ListLabel6">
    <w:name w:val="ListLabel 6"/>
    <w:rsid w:val="0007176D"/>
  </w:style>
  <w:style w:type="character" w:customStyle="1" w:styleId="ListLabel7">
    <w:name w:val="ListLabel 7"/>
    <w:rsid w:val="0007176D"/>
  </w:style>
  <w:style w:type="character" w:customStyle="1" w:styleId="ListLabel8">
    <w:name w:val="ListLabel 8"/>
    <w:rsid w:val="0007176D"/>
  </w:style>
  <w:style w:type="character" w:customStyle="1" w:styleId="ListLabel9">
    <w:name w:val="ListLabel 9"/>
    <w:rsid w:val="0007176D"/>
  </w:style>
  <w:style w:type="paragraph" w:customStyle="1" w:styleId="Heading">
    <w:name w:val="Heading"/>
    <w:basedOn w:val="a1"/>
    <w:next w:val="a7"/>
    <w:rsid w:val="0007176D"/>
    <w:pPr>
      <w:keepNext/>
      <w:spacing w:before="240" w:after="120"/>
    </w:pPr>
    <w:rPr>
      <w:rFonts w:ascii="Liberation Sans" w:eastAsia="Noto Sans" w:hAnsi="Liberation Sans" w:cs="Noto Sans"/>
      <w:szCs w:val="28"/>
    </w:rPr>
  </w:style>
  <w:style w:type="paragraph" w:styleId="a7">
    <w:name w:val="Body Text"/>
    <w:basedOn w:val="a1"/>
    <w:rsid w:val="0007176D"/>
    <w:pPr>
      <w:spacing w:after="120"/>
    </w:pPr>
  </w:style>
  <w:style w:type="paragraph" w:styleId="a8">
    <w:name w:val="List"/>
    <w:basedOn w:val="a1"/>
    <w:rsid w:val="0007176D"/>
    <w:pPr>
      <w:ind w:left="360" w:hanging="360"/>
      <w:contextualSpacing/>
    </w:pPr>
  </w:style>
  <w:style w:type="paragraph" w:styleId="a9">
    <w:name w:val="caption"/>
    <w:basedOn w:val="a1"/>
    <w:next w:val="a1"/>
    <w:qFormat/>
    <w:rsid w:val="0007176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a1"/>
    <w:rsid w:val="0007176D"/>
    <w:pPr>
      <w:suppressLineNumbers/>
    </w:pPr>
  </w:style>
  <w:style w:type="paragraph" w:customStyle="1" w:styleId="HeaderandFooter">
    <w:name w:val="Header and Footer"/>
    <w:basedOn w:val="a1"/>
    <w:rsid w:val="0007176D"/>
  </w:style>
  <w:style w:type="paragraph" w:styleId="aa">
    <w:name w:val="header"/>
    <w:basedOn w:val="a1"/>
    <w:rsid w:val="0007176D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footer"/>
    <w:basedOn w:val="a1"/>
    <w:link w:val="ac"/>
    <w:uiPriority w:val="99"/>
    <w:rsid w:val="0007176D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sid w:val="0007176D"/>
    <w:pPr>
      <w:suppressAutoHyphens/>
    </w:pPr>
    <w:rPr>
      <w:rFonts w:ascii="Cambria" w:eastAsia="ＭＳ 明朝" w:hAnsi="Cambria" w:cs="font186"/>
      <w:sz w:val="22"/>
      <w:szCs w:val="22"/>
      <w:lang w:val="en-US" w:eastAsia="en-US"/>
    </w:rPr>
  </w:style>
  <w:style w:type="paragraph" w:styleId="ad">
    <w:name w:val="Title"/>
    <w:basedOn w:val="a1"/>
    <w:next w:val="a1"/>
    <w:qFormat/>
    <w:rsid w:val="0007176D"/>
    <w:pPr>
      <w:pBdr>
        <w:top w:val="none" w:sz="0" w:space="0" w:color="000000"/>
        <w:left w:val="none" w:sz="0" w:space="0" w:color="000000"/>
        <w:bottom w:val="single" w:sz="8" w:space="4" w:color="4F81BD"/>
        <w:right w:val="none" w:sz="0" w:space="0" w:color="000000"/>
      </w:pBdr>
      <w:spacing w:after="300" w:line="240" w:lineRule="auto"/>
      <w:contextualSpacing/>
    </w:pPr>
    <w:rPr>
      <w:rFonts w:ascii="Calibri" w:eastAsia="ＭＳ ゴシック" w:hAnsi="Calibri"/>
      <w:color w:val="17365D"/>
      <w:spacing w:val="5"/>
      <w:kern w:val="2"/>
      <w:sz w:val="52"/>
      <w:szCs w:val="52"/>
    </w:rPr>
  </w:style>
  <w:style w:type="paragraph" w:styleId="ae">
    <w:name w:val="Subtitle"/>
    <w:basedOn w:val="a1"/>
    <w:next w:val="a1"/>
    <w:qFormat/>
    <w:rsid w:val="0007176D"/>
    <w:rPr>
      <w:rFonts w:ascii="Calibri" w:eastAsia="ＭＳ ゴシック" w:hAnsi="Calibri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a1"/>
    <w:rsid w:val="0007176D"/>
    <w:pPr>
      <w:ind w:left="720"/>
      <w:contextualSpacing/>
    </w:pPr>
  </w:style>
  <w:style w:type="paragraph" w:customStyle="1" w:styleId="BodyText21">
    <w:name w:val="Body Text 21"/>
    <w:basedOn w:val="a1"/>
    <w:rsid w:val="0007176D"/>
    <w:pPr>
      <w:spacing w:after="120" w:line="480" w:lineRule="auto"/>
    </w:pPr>
  </w:style>
  <w:style w:type="paragraph" w:customStyle="1" w:styleId="BodyText31">
    <w:name w:val="Body Text 31"/>
    <w:basedOn w:val="a1"/>
    <w:rsid w:val="0007176D"/>
    <w:pPr>
      <w:spacing w:after="120"/>
    </w:pPr>
    <w:rPr>
      <w:sz w:val="16"/>
      <w:szCs w:val="16"/>
    </w:rPr>
  </w:style>
  <w:style w:type="paragraph" w:customStyle="1" w:styleId="List21">
    <w:name w:val="List 21"/>
    <w:basedOn w:val="a1"/>
    <w:rsid w:val="0007176D"/>
    <w:pPr>
      <w:ind w:left="720" w:hanging="360"/>
      <w:contextualSpacing/>
    </w:pPr>
  </w:style>
  <w:style w:type="paragraph" w:customStyle="1" w:styleId="List31">
    <w:name w:val="List 31"/>
    <w:basedOn w:val="a1"/>
    <w:rsid w:val="0007176D"/>
    <w:pPr>
      <w:ind w:left="1080" w:hanging="360"/>
      <w:contextualSpacing/>
    </w:pPr>
  </w:style>
  <w:style w:type="paragraph" w:styleId="a">
    <w:name w:val="List Bullet"/>
    <w:basedOn w:val="a1"/>
    <w:rsid w:val="0007176D"/>
    <w:pPr>
      <w:numPr>
        <w:numId w:val="1"/>
      </w:numPr>
      <w:contextualSpacing/>
    </w:pPr>
  </w:style>
  <w:style w:type="paragraph" w:styleId="2">
    <w:name w:val="List Bullet 2"/>
    <w:basedOn w:val="a1"/>
    <w:rsid w:val="0007176D"/>
    <w:pPr>
      <w:numPr>
        <w:numId w:val="2"/>
      </w:numPr>
      <w:contextualSpacing/>
    </w:pPr>
  </w:style>
  <w:style w:type="paragraph" w:styleId="3">
    <w:name w:val="List Bullet 3"/>
    <w:basedOn w:val="a1"/>
    <w:rsid w:val="0007176D"/>
    <w:pPr>
      <w:numPr>
        <w:numId w:val="3"/>
      </w:numPr>
      <w:contextualSpacing/>
    </w:pPr>
  </w:style>
  <w:style w:type="paragraph" w:styleId="a0">
    <w:name w:val="List Number"/>
    <w:basedOn w:val="a1"/>
    <w:rsid w:val="0007176D"/>
    <w:pPr>
      <w:numPr>
        <w:numId w:val="4"/>
      </w:numPr>
      <w:contextualSpacing/>
    </w:pPr>
  </w:style>
  <w:style w:type="paragraph" w:styleId="20">
    <w:name w:val="List Number 2"/>
    <w:basedOn w:val="a1"/>
    <w:rsid w:val="0007176D"/>
    <w:pPr>
      <w:numPr>
        <w:numId w:val="5"/>
      </w:numPr>
      <w:contextualSpacing/>
    </w:pPr>
  </w:style>
  <w:style w:type="paragraph" w:styleId="30">
    <w:name w:val="List Number 3"/>
    <w:basedOn w:val="a1"/>
    <w:rsid w:val="0007176D"/>
    <w:pPr>
      <w:numPr>
        <w:numId w:val="6"/>
      </w:numPr>
      <w:contextualSpacing/>
    </w:pPr>
  </w:style>
  <w:style w:type="paragraph" w:styleId="af">
    <w:name w:val="List Continue"/>
    <w:basedOn w:val="a1"/>
    <w:rsid w:val="0007176D"/>
    <w:pPr>
      <w:spacing w:after="120"/>
      <w:ind w:left="360"/>
      <w:contextualSpacing/>
    </w:pPr>
  </w:style>
  <w:style w:type="paragraph" w:styleId="22">
    <w:name w:val="List Continue 2"/>
    <w:basedOn w:val="a1"/>
    <w:rsid w:val="0007176D"/>
    <w:pPr>
      <w:spacing w:after="120"/>
      <w:ind w:left="720"/>
      <w:contextualSpacing/>
    </w:pPr>
  </w:style>
  <w:style w:type="paragraph" w:styleId="32">
    <w:name w:val="List Continue 3"/>
    <w:basedOn w:val="a1"/>
    <w:rsid w:val="0007176D"/>
    <w:pPr>
      <w:spacing w:after="120"/>
      <w:ind w:left="1080"/>
      <w:contextualSpacing/>
    </w:pPr>
  </w:style>
  <w:style w:type="paragraph" w:customStyle="1" w:styleId="10">
    <w:name w:val="Текст макроса1"/>
    <w:rsid w:val="0007176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ＭＳ 明朝" w:hAnsi="Courier" w:cs="font186"/>
      <w:lang w:val="en-US" w:eastAsia="en-US"/>
    </w:rPr>
  </w:style>
  <w:style w:type="paragraph" w:customStyle="1" w:styleId="Quote1">
    <w:name w:val="Quote1"/>
    <w:basedOn w:val="a1"/>
    <w:next w:val="a1"/>
    <w:rsid w:val="0007176D"/>
    <w:rPr>
      <w:i/>
      <w:iCs/>
    </w:rPr>
  </w:style>
  <w:style w:type="paragraph" w:customStyle="1" w:styleId="IntenseQuote1">
    <w:name w:val="Intense Quote1"/>
    <w:basedOn w:val="a1"/>
    <w:next w:val="a1"/>
    <w:rsid w:val="0007176D"/>
    <w:pPr>
      <w:pBdr>
        <w:top w:val="none" w:sz="0" w:space="0" w:color="000000"/>
        <w:left w:val="none" w:sz="0" w:space="0" w:color="000000"/>
        <w:bottom w:val="single" w:sz="4" w:space="4" w:color="4F81BD"/>
        <w:right w:val="none" w:sz="0" w:space="0" w:color="00000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af0">
    <w:name w:val="index heading"/>
    <w:basedOn w:val="Heading"/>
    <w:rsid w:val="0007176D"/>
  </w:style>
  <w:style w:type="paragraph" w:styleId="af1">
    <w:name w:val="toa heading"/>
    <w:basedOn w:val="1"/>
    <w:next w:val="a1"/>
    <w:rsid w:val="0007176D"/>
    <w:pPr>
      <w:outlineLvl w:val="9"/>
    </w:pPr>
  </w:style>
  <w:style w:type="character" w:customStyle="1" w:styleId="qcfw5d">
    <w:name w:val="qcfw5d"/>
    <w:basedOn w:val="a2"/>
    <w:rsid w:val="0098143F"/>
  </w:style>
  <w:style w:type="character" w:styleId="af2">
    <w:name w:val="Hyperlink"/>
    <w:basedOn w:val="a2"/>
    <w:uiPriority w:val="99"/>
    <w:semiHidden/>
    <w:unhideWhenUsed/>
    <w:rsid w:val="0098143F"/>
    <w:rPr>
      <w:color w:val="0000FF"/>
      <w:u w:val="single"/>
    </w:rPr>
  </w:style>
  <w:style w:type="character" w:customStyle="1" w:styleId="w8qarf">
    <w:name w:val="w8qarf"/>
    <w:basedOn w:val="a2"/>
    <w:rsid w:val="0098143F"/>
  </w:style>
  <w:style w:type="character" w:customStyle="1" w:styleId="lrzxr">
    <w:name w:val="lrzxr"/>
    <w:basedOn w:val="a2"/>
    <w:rsid w:val="0098143F"/>
  </w:style>
  <w:style w:type="character" w:customStyle="1" w:styleId="copytarget">
    <w:name w:val="copy_target"/>
    <w:basedOn w:val="a2"/>
    <w:rsid w:val="0098143F"/>
  </w:style>
  <w:style w:type="character" w:customStyle="1" w:styleId="ac">
    <w:name w:val="Нижний колонтитул Знак"/>
    <w:basedOn w:val="a2"/>
    <w:link w:val="ab"/>
    <w:uiPriority w:val="99"/>
    <w:rsid w:val="00B80A68"/>
    <w:rPr>
      <w:rFonts w:cs="font186"/>
      <w:color w:val="000000"/>
      <w:sz w:val="28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7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2163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1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6008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0ff91bc7c8ba95c7&amp;sxsrf=APpeQnvUbPfEKZ_CtIi66YBznbIqCh58Pg:1789312306176&amp;q=roninxblock+%D0%B0%D0%B4%D1%80%D0%B5%D1%81&amp;ludocid=11133085488531506543&amp;sa=X&amp;ved=2ahUKEwjIjJvj6-uWAxX1EhAIHczRBiAQ6BN6BAg4EA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0ff91bc7c8ba95c7&amp;sxsrf=APpeQnvUbPfEKZ_CtIi66YBznbIqCh58Pg:1789312306176&amp;q=%D0%9F%D0%B0%D1%80%D0%BA+%D0%B8%D0%BC%D0%B5%D0%BD%D0%B8+%D0%9C.+%D0%92.+%D0%A4%D1%80%D1%83%D0%BD%D0%B7%D0%B5&amp;ludocid=14340092161653205124&amp;lsig=AB86z5VD2ve-HDfTVeGfOT-l6YIh&amp;sa=X&amp;ved=2ahUKEwjIjJvj6-uWAxX1EhAIHczRBiAQ8G0oAHoECDkQAQ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google.com/search?q=RONINxBLOCK&amp;oq=RONINxBLOCK&amp;gs_lcrp=EgZjaHJvbWUyBggAEEUYOTIJCAEQABgNGIAEMgkIAhAAGA0YgAQyDwgDEC4YDRivARjHARiABDIJCAQQABgNGIAEMgkIBRAAGA0YgAQyCAgGEAAYDRgeMggIBxAAGAoYHjIICAgQABgNGB4yCAgJEAAYDRge0gEJMjAyMmowajE1qAIIsAIB8QUXc3r1G22Bqw&amp;sourceid=chrome&amp;source=chrome.rb&amp;ie=UTF-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0ff91bc7c8ba95c7&amp;sxsrf=APpeQnvUbPfEKZ_CtIi66YBznbIqCh58Pg:1789312306176&amp;q=roninxblock+%D1%82%D0%B5%D0%BB%D0%B5%D1%84%D0%BE%D0%BD&amp;ludocid=11133085488531506543&amp;sa=X&amp;ved=2ahUKEwjIjJvj6-uWAxX1EhAIHczRBiAQ6BN6BAg0E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1111</Words>
  <Characters>6338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Анализ предметной области RONINxBLOCK</vt:lpstr>
    </vt:vector>
  </TitlesOfParts>
  <Company/>
  <LinksUpToDate>false</LinksUpToDate>
  <CharactersWithSpaces>7435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предметной области RONINxBLOCK</dc:title>
  <dc:subject>Обоснование необходимости разработки сайта</dc:subject>
  <dc:creator>Крылов Кирилл, Цветков Антон</dc:creator>
  <cp:keywords/>
  <dc:description>generated by python-docx</dc:description>
  <cp:lastModifiedBy>Vitaly</cp:lastModifiedBy>
  <cp:revision>14</cp:revision>
  <cp:lastPrinted>1601-01-01T00:00:00Z</cp:lastPrinted>
  <dcterms:created xsi:type="dcterms:W3CDTF">2013-12-23T20:15:00Z</dcterms:created>
  <dcterms:modified xsi:type="dcterms:W3CDTF">2026-09-17T19:53:00Z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